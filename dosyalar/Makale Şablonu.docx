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871D" w14:textId="77777777" w:rsidR="000B2721" w:rsidRPr="000B2721" w:rsidRDefault="000B2721" w:rsidP="00F5689F">
      <w:pPr>
        <w:rPr>
          <w:rFonts w:ascii="Times New Roman" w:hAnsi="Times New Roman" w:cs="Times New Roman"/>
        </w:rPr>
      </w:pPr>
    </w:p>
    <w:p w14:paraId="698CA1BE" w14:textId="3DE0D617" w:rsidR="00F5689F" w:rsidRPr="000B2721" w:rsidRDefault="00F5689F" w:rsidP="00F5689F">
      <w:pPr>
        <w:rPr>
          <w:rFonts w:ascii="Times New Roman" w:hAnsi="Times New Roman" w:cs="Times New Roman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8628"/>
        <w:gridCol w:w="221"/>
        <w:gridCol w:w="221"/>
      </w:tblGrid>
      <w:tr w:rsidR="00366FF0" w:rsidRPr="000B2721" w14:paraId="6C6CC718" w14:textId="77777777" w:rsidTr="000B2721">
        <w:trPr>
          <w:gridAfter w:val="1"/>
          <w:wAfter w:w="299" w:type="pct"/>
          <w:trHeight w:val="1728"/>
        </w:trPr>
        <w:tc>
          <w:tcPr>
            <w:tcW w:w="4595" w:type="pct"/>
          </w:tcPr>
          <w:p w14:paraId="45B4FA06" w14:textId="77777777" w:rsidR="000B2721" w:rsidRPr="000B2721" w:rsidRDefault="000B2721" w:rsidP="00F5689F">
            <w:pPr>
              <w:pStyle w:val="KonuBal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325DC73" w14:textId="5F6F2395" w:rsidR="00366FF0" w:rsidRPr="000B2721" w:rsidRDefault="00366FF0" w:rsidP="00F5689F">
            <w:pPr>
              <w:pStyle w:val="KonuBal"/>
              <w:rPr>
                <w:rFonts w:ascii="Times New Roman" w:hAnsi="Times New Roman" w:cs="Times New Roman"/>
                <w:sz w:val="32"/>
                <w:szCs w:val="32"/>
              </w:rPr>
            </w:pPr>
            <w:r w:rsidRPr="000B2721">
              <w:rPr>
                <w:rFonts w:ascii="Times New Roman" w:hAnsi="Times New Roman" w:cs="Times New Roman"/>
                <w:sz w:val="32"/>
                <w:szCs w:val="32"/>
              </w:rPr>
              <w:t>Türkçe Başlık</w:t>
            </w:r>
          </w:p>
          <w:p w14:paraId="19308001" w14:textId="5EAFF305" w:rsidR="00366FF0" w:rsidRPr="000B2721" w:rsidRDefault="00366FF0" w:rsidP="00366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2721">
              <w:rPr>
                <w:rFonts w:ascii="Times New Roman" w:hAnsi="Times New Roman" w:cs="Times New Roman"/>
                <w:sz w:val="24"/>
                <w:szCs w:val="24"/>
              </w:rPr>
              <w:t>İngilizce Başlık</w:t>
            </w:r>
          </w:p>
          <w:p w14:paraId="09643819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6E870D3A" w14:textId="7EEBAAC3" w:rsidR="00366FF0" w:rsidRPr="000B2721" w:rsidRDefault="00366FF0" w:rsidP="00F5689F">
            <w:pPr>
              <w:pStyle w:val="Altyaz"/>
              <w:rPr>
                <w:rFonts w:ascii="Times New Roman" w:hAnsi="Times New Roman" w:cs="Times New Roman"/>
              </w:rPr>
            </w:pPr>
          </w:p>
        </w:tc>
        <w:tc>
          <w:tcPr>
            <w:tcW w:w="106" w:type="pct"/>
          </w:tcPr>
          <w:p w14:paraId="4E136806" w14:textId="77777777" w:rsidR="00366FF0" w:rsidRPr="000B2721" w:rsidRDefault="00366FF0" w:rsidP="00F5689F">
            <w:pPr>
              <w:rPr>
                <w:rFonts w:ascii="Times New Roman" w:hAnsi="Times New Roman" w:cs="Times New Roman"/>
              </w:rPr>
            </w:pPr>
          </w:p>
        </w:tc>
      </w:tr>
      <w:tr w:rsidR="00366FF0" w:rsidRPr="000B2721" w14:paraId="058D41F4" w14:textId="77777777" w:rsidTr="000B2721">
        <w:trPr>
          <w:gridAfter w:val="1"/>
          <w:wAfter w:w="299" w:type="pct"/>
          <w:trHeight w:val="115"/>
        </w:trPr>
        <w:tc>
          <w:tcPr>
            <w:tcW w:w="4595" w:type="pct"/>
            <w:tcMar>
              <w:left w:w="115" w:type="dxa"/>
              <w:right w:w="115" w:type="dxa"/>
            </w:tcMar>
          </w:tcPr>
          <w:p w14:paraId="241ECF8B" w14:textId="77777777" w:rsidR="00366FF0" w:rsidRPr="000B2721" w:rsidRDefault="00366FF0" w:rsidP="00D00539">
            <w:pPr>
              <w:spacing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  <w:r w:rsidRPr="000B2721">
              <w:rPr>
                <w:rFonts w:ascii="Times New Roman" w:hAnsi="Times New Roman" w:cs="Times New Roman"/>
                <w:noProof/>
                <w:sz w:val="10"/>
                <w:szCs w:val="10"/>
                <w:lang w:bidi="tr-TR"/>
              </w:rPr>
              <mc:AlternateContent>
                <mc:Choice Requires="wps">
                  <w:drawing>
                    <wp:inline distT="0" distB="0" distL="0" distR="0" wp14:anchorId="6CB5F4A1" wp14:editId="587E3606">
                      <wp:extent cx="5013960" cy="41910"/>
                      <wp:effectExtent l="0" t="19050" r="53340" b="53340"/>
                      <wp:docPr id="10" name="Çizgi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013960" cy="4191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DEE827" id="Çizgi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94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6" w:type="pct"/>
          </w:tcPr>
          <w:p w14:paraId="4D0CC9A8" w14:textId="77777777" w:rsidR="00366FF0" w:rsidRPr="000B2721" w:rsidRDefault="00366FF0" w:rsidP="00F5689F">
            <w:pPr>
              <w:spacing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tr w:rsidR="00F5689F" w:rsidRPr="000B2721" w14:paraId="5888091D" w14:textId="77777777" w:rsidTr="000B2721">
        <w:trPr>
          <w:trHeight w:val="2448"/>
        </w:trPr>
        <w:tc>
          <w:tcPr>
            <w:tcW w:w="4595" w:type="pct"/>
          </w:tcPr>
          <w:p w14:paraId="4D5A2FE5" w14:textId="77777777" w:rsidR="00F5689F" w:rsidRPr="000B2721" w:rsidRDefault="00F5689F" w:rsidP="00F5689F">
            <w:pPr>
              <w:rPr>
                <w:rFonts w:ascii="Times New Roman" w:hAnsi="Times New Roman" w:cs="Times New Roman"/>
              </w:rPr>
            </w:pPr>
          </w:p>
          <w:p w14:paraId="1727D249" w14:textId="596377E5" w:rsidR="00366FF0" w:rsidRPr="000B2721" w:rsidRDefault="00366FF0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" w:type="pct"/>
          </w:tcPr>
          <w:p w14:paraId="6DBAE72D" w14:textId="77777777" w:rsidR="00F5689F" w:rsidRPr="000B2721" w:rsidRDefault="00F5689F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" w:type="pct"/>
          </w:tcPr>
          <w:p w14:paraId="36438D14" w14:textId="77777777" w:rsidR="00F5689F" w:rsidRPr="000B2721" w:rsidRDefault="00F5689F" w:rsidP="00F5689F">
            <w:pPr>
              <w:rPr>
                <w:rFonts w:ascii="Times New Roman" w:hAnsi="Times New Roman" w:cs="Times New Roman"/>
              </w:rPr>
            </w:pPr>
          </w:p>
        </w:tc>
      </w:tr>
      <w:bookmarkStart w:id="0" w:name="_Hlk41255654"/>
      <w:tr w:rsidR="00F5689F" w:rsidRPr="000B2721" w14:paraId="6431DF55" w14:textId="77777777" w:rsidTr="000B2721">
        <w:trPr>
          <w:trHeight w:val="144"/>
        </w:trPr>
        <w:tc>
          <w:tcPr>
            <w:tcW w:w="4595" w:type="pct"/>
          </w:tcPr>
          <w:p w14:paraId="75D276FF" w14:textId="57FB7DDB" w:rsidR="00F5689F" w:rsidRPr="000B2721" w:rsidRDefault="00366FF0" w:rsidP="00E93F11">
            <w:pPr>
              <w:spacing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  <w:r w:rsidRPr="000B2721">
              <w:rPr>
                <w:rFonts w:ascii="Times New Roman" w:hAnsi="Times New Roman" w:cs="Times New Roman"/>
                <w:noProof/>
                <w:lang w:bidi="tr-TR"/>
              </w:rPr>
              <mc:AlternateContent>
                <mc:Choice Requires="wps">
                  <w:drawing>
                    <wp:anchor distT="0" distB="0" distL="114300" distR="114300" simplePos="0" relativeHeight="251443199" behindDoc="1" locked="0" layoutInCell="1" allowOverlap="1" wp14:anchorId="1F9E5244" wp14:editId="665B3B7E">
                      <wp:simplePos x="0" y="0"/>
                      <wp:positionH relativeFrom="page">
                        <wp:posOffset>-68580</wp:posOffset>
                      </wp:positionH>
                      <wp:positionV relativeFrom="paragraph">
                        <wp:posOffset>-58420</wp:posOffset>
                      </wp:positionV>
                      <wp:extent cx="6473190" cy="5615940"/>
                      <wp:effectExtent l="0" t="0" r="3810" b="3810"/>
                      <wp:wrapNone/>
                      <wp:docPr id="6" name="Dikdörtgen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73190" cy="5615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975F79" id="Dikdörtgen 29" o:spid="_x0000_s1026" alt="&quot;&quot;" style="position:absolute;margin-left:-5.4pt;margin-top:-4.6pt;width:509.7pt;height:442.2pt;z-index:-2518732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" fillcolor="#a9d4db [3204]" stroked="f">
                      <v:path arrowok="t"/>
                      <w10:wrap anchorx="page"/>
                    </v:rect>
                  </w:pict>
                </mc:Fallback>
              </mc:AlternateContent>
            </w:r>
            <w:r w:rsidR="00D00539" w:rsidRPr="000B2721">
              <w:rPr>
                <w:rFonts w:ascii="Times New Roman" w:hAnsi="Times New Roman" w:cs="Times New Roman"/>
                <w:noProof/>
                <w:sz w:val="10"/>
                <w:szCs w:val="10"/>
                <w:lang w:bidi="tr-TR"/>
              </w:rPr>
              <mc:AlternateContent>
                <mc:Choice Requires="wps">
                  <w:drawing>
                    <wp:inline distT="0" distB="0" distL="0" distR="0" wp14:anchorId="6C4083D4" wp14:editId="2B875E23">
                      <wp:extent cx="5939790" cy="0"/>
                      <wp:effectExtent l="0" t="19050" r="22860" b="19050"/>
                      <wp:docPr id="1" name="Çizgi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93979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085EDE" id="Çizgi 28" o:spid="_x0000_s1026" alt="&quot;&quot;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7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6" w:type="pct"/>
          </w:tcPr>
          <w:p w14:paraId="262C1032" w14:textId="77777777" w:rsidR="00F5689F" w:rsidRPr="000B2721" w:rsidRDefault="00F5689F" w:rsidP="00E93F11">
            <w:pPr>
              <w:spacing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299" w:type="pct"/>
          </w:tcPr>
          <w:p w14:paraId="037615E0" w14:textId="1F07DD15" w:rsidR="00F5689F" w:rsidRPr="000B2721" w:rsidRDefault="00F5689F" w:rsidP="00E93F11">
            <w:pPr>
              <w:spacing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  <w:bookmarkEnd w:id="0"/>
      <w:tr w:rsidR="00266998" w:rsidRPr="000B2721" w14:paraId="58227A92" w14:textId="77777777" w:rsidTr="000B2721">
        <w:tc>
          <w:tcPr>
            <w:tcW w:w="4595" w:type="pct"/>
          </w:tcPr>
          <w:p w14:paraId="6851991E" w14:textId="282D7A56" w:rsidR="00266998" w:rsidRPr="000B2721" w:rsidRDefault="00266998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6" w:type="pct"/>
          </w:tcPr>
          <w:p w14:paraId="1D6BFA8D" w14:textId="77777777" w:rsidR="00266998" w:rsidRPr="000B2721" w:rsidRDefault="00266998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" w:type="pct"/>
          </w:tcPr>
          <w:p w14:paraId="5277C737" w14:textId="77777777" w:rsidR="00266998" w:rsidRPr="000B2721" w:rsidRDefault="00266998" w:rsidP="00F5689F">
            <w:pPr>
              <w:rPr>
                <w:rFonts w:ascii="Times New Roman" w:hAnsi="Times New Roman" w:cs="Times New Roman"/>
              </w:rPr>
            </w:pPr>
          </w:p>
        </w:tc>
      </w:tr>
      <w:tr w:rsidR="00266998" w:rsidRPr="000B2721" w14:paraId="7011C142" w14:textId="77777777" w:rsidTr="000B2721">
        <w:tc>
          <w:tcPr>
            <w:tcW w:w="4595" w:type="pct"/>
          </w:tcPr>
          <w:p w14:paraId="4DA84D19" w14:textId="6FF9BE2F" w:rsidR="00266998" w:rsidRPr="000B2721" w:rsidRDefault="00366FF0" w:rsidP="00E6525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B2721">
              <w:rPr>
                <w:rFonts w:ascii="Times New Roman" w:hAnsi="Times New Roman" w:cs="Times New Roman"/>
              </w:rPr>
              <w:t xml:space="preserve">  </w:t>
            </w:r>
            <w:r w:rsidRPr="000B272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Öz</w:t>
            </w:r>
          </w:p>
          <w:p w14:paraId="2EAA3742" w14:textId="68395AAC" w:rsidR="00266998" w:rsidRPr="000B2721" w:rsidRDefault="00366FF0" w:rsidP="00366FF0">
            <w:pPr>
              <w:rPr>
                <w:rFonts w:ascii="Times New Roman" w:hAnsi="Times New Roman" w:cs="Times New Roman"/>
              </w:rPr>
            </w:pPr>
            <w:r w:rsidRPr="000B2721">
              <w:rPr>
                <w:rFonts w:ascii="Times New Roman" w:hAnsi="Times New Roman" w:cs="Times New Roman"/>
              </w:rPr>
              <w:t>Bu çalışmanın ana amacı  ……. (</w:t>
            </w:r>
            <w:proofErr w:type="spellStart"/>
            <w:r w:rsidRPr="000B2721">
              <w:rPr>
                <w:rFonts w:ascii="Times New Roman" w:hAnsi="Times New Roman" w:cs="Times New Roman"/>
              </w:rPr>
              <w:t>Min</w:t>
            </w:r>
            <w:proofErr w:type="spellEnd"/>
            <w:r w:rsidRPr="000B2721">
              <w:rPr>
                <w:rFonts w:ascii="Times New Roman" w:hAnsi="Times New Roman" w:cs="Times New Roman"/>
              </w:rPr>
              <w:t xml:space="preserve"> 250 kelime)</w:t>
            </w:r>
          </w:p>
          <w:p w14:paraId="0C4E8749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519EBAB0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55B5A442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148A8C76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58FE232B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6EA28C7F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0873002B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529738B3" w14:textId="77777777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</w:p>
          <w:p w14:paraId="23E46B49" w14:textId="462FAA83" w:rsidR="00366FF0" w:rsidRPr="000B2721" w:rsidRDefault="00366FF0" w:rsidP="00366FF0">
            <w:pPr>
              <w:rPr>
                <w:rFonts w:ascii="Times New Roman" w:hAnsi="Times New Roman" w:cs="Times New Roman"/>
              </w:rPr>
            </w:pPr>
            <w:r w:rsidRPr="000B2721">
              <w:rPr>
                <w:rFonts w:ascii="Times New Roman" w:hAnsi="Times New Roman" w:cs="Times New Roman"/>
                <w:b/>
                <w:bCs/>
              </w:rPr>
              <w:t>Anahtar Kelimeler:</w:t>
            </w:r>
            <w:r w:rsidRPr="000B2721">
              <w:rPr>
                <w:rFonts w:ascii="Times New Roman" w:hAnsi="Times New Roman" w:cs="Times New Roman"/>
              </w:rPr>
              <w:t xml:space="preserve"> …. (3-5 Anahtar Kelime)</w:t>
            </w:r>
          </w:p>
          <w:p w14:paraId="5316A868" w14:textId="77777777" w:rsidR="00266998" w:rsidRPr="000B2721" w:rsidRDefault="00266998" w:rsidP="00B2034F">
            <w:pPr>
              <w:rPr>
                <w:rFonts w:ascii="Times New Roman" w:hAnsi="Times New Roman" w:cs="Times New Roman"/>
              </w:rPr>
            </w:pPr>
          </w:p>
          <w:p w14:paraId="23EDB155" w14:textId="77777777" w:rsidR="00266998" w:rsidRPr="000B2721" w:rsidRDefault="00366FF0" w:rsidP="00E6525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B2721">
              <w:rPr>
                <w:rFonts w:ascii="Times New Roman" w:hAnsi="Times New Roman" w:cs="Times New Roman"/>
                <w:b/>
                <w:bCs/>
              </w:rPr>
              <w:t>Abstract</w:t>
            </w:r>
            <w:proofErr w:type="spellEnd"/>
          </w:p>
          <w:p w14:paraId="2435B048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  <w:r w:rsidRPr="000B2721">
              <w:rPr>
                <w:rFonts w:ascii="Times New Roman" w:hAnsi="Times New Roman" w:cs="Times New Roman"/>
              </w:rPr>
              <w:t xml:space="preserve">The main </w:t>
            </w:r>
            <w:proofErr w:type="spellStart"/>
            <w:r w:rsidRPr="000B2721">
              <w:rPr>
                <w:rFonts w:ascii="Times New Roman" w:hAnsi="Times New Roman" w:cs="Times New Roman"/>
              </w:rPr>
              <w:t>purpose</w:t>
            </w:r>
            <w:proofErr w:type="spellEnd"/>
            <w:r w:rsidRPr="000B2721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0B2721">
              <w:rPr>
                <w:rFonts w:ascii="Times New Roman" w:hAnsi="Times New Roman" w:cs="Times New Roman"/>
              </w:rPr>
              <w:t>this</w:t>
            </w:r>
            <w:proofErr w:type="spellEnd"/>
            <w:r w:rsidRPr="000B2721">
              <w:rPr>
                <w:rFonts w:ascii="Times New Roman" w:hAnsi="Times New Roman" w:cs="Times New Roman"/>
              </w:rPr>
              <w:t xml:space="preserve"> study ….. (</w:t>
            </w:r>
            <w:proofErr w:type="spellStart"/>
            <w:r w:rsidRPr="000B2721">
              <w:rPr>
                <w:rFonts w:ascii="Times New Roman" w:hAnsi="Times New Roman" w:cs="Times New Roman"/>
              </w:rPr>
              <w:t>Min</w:t>
            </w:r>
            <w:proofErr w:type="spellEnd"/>
            <w:r w:rsidRPr="000B2721">
              <w:rPr>
                <w:rFonts w:ascii="Times New Roman" w:hAnsi="Times New Roman" w:cs="Times New Roman"/>
              </w:rPr>
              <w:t xml:space="preserve"> 250 </w:t>
            </w:r>
            <w:proofErr w:type="spellStart"/>
            <w:r w:rsidRPr="000B2721">
              <w:rPr>
                <w:rFonts w:ascii="Times New Roman" w:hAnsi="Times New Roman" w:cs="Times New Roman"/>
              </w:rPr>
              <w:t>word</w:t>
            </w:r>
            <w:proofErr w:type="spellEnd"/>
            <w:r w:rsidRPr="000B2721">
              <w:rPr>
                <w:rFonts w:ascii="Times New Roman" w:hAnsi="Times New Roman" w:cs="Times New Roman"/>
              </w:rPr>
              <w:t>)</w:t>
            </w:r>
          </w:p>
          <w:p w14:paraId="507AEFB6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3420529B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465014AC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72C19E9E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52BF3B82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6E73EE18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47C86DF6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07133CAF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47BDD741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2F63B663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2966D158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24ABB22C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2EB14589" w14:textId="77777777" w:rsidR="00366FF0" w:rsidRPr="000B2721" w:rsidRDefault="00366FF0" w:rsidP="00E6525B">
            <w:pPr>
              <w:rPr>
                <w:rFonts w:ascii="Times New Roman" w:hAnsi="Times New Roman" w:cs="Times New Roman"/>
              </w:rPr>
            </w:pPr>
          </w:p>
          <w:p w14:paraId="7BD05FEA" w14:textId="07843753" w:rsidR="00366FF0" w:rsidRPr="000B2721" w:rsidRDefault="00366FF0" w:rsidP="00E6525B">
            <w:pPr>
              <w:rPr>
                <w:rFonts w:ascii="Times New Roman" w:hAnsi="Times New Roman" w:cs="Times New Roman"/>
                <w:i/>
                <w:iCs/>
              </w:rPr>
            </w:pPr>
            <w:r w:rsidRPr="000B2721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Key </w:t>
            </w:r>
            <w:proofErr w:type="spellStart"/>
            <w:r w:rsidRPr="000B2721">
              <w:rPr>
                <w:rFonts w:ascii="Times New Roman" w:hAnsi="Times New Roman" w:cs="Times New Roman"/>
                <w:b/>
                <w:bCs/>
                <w:i/>
                <w:iCs/>
              </w:rPr>
              <w:t>Words</w:t>
            </w:r>
            <w:proofErr w:type="spellEnd"/>
            <w:r w:rsidRPr="000B2721">
              <w:rPr>
                <w:rFonts w:ascii="Times New Roman" w:hAnsi="Times New Roman" w:cs="Times New Roman"/>
                <w:i/>
                <w:iCs/>
              </w:rPr>
              <w:t xml:space="preserve">: …. (3-5 </w:t>
            </w:r>
            <w:proofErr w:type="spellStart"/>
            <w:r w:rsidRPr="000B2721">
              <w:rPr>
                <w:rFonts w:ascii="Times New Roman" w:hAnsi="Times New Roman" w:cs="Times New Roman"/>
                <w:i/>
                <w:iCs/>
              </w:rPr>
              <w:t>keyword</w:t>
            </w:r>
            <w:proofErr w:type="spellEnd"/>
            <w:r w:rsidRPr="000B2721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06" w:type="pct"/>
          </w:tcPr>
          <w:p w14:paraId="03FC8348" w14:textId="356343EC" w:rsidR="00266998" w:rsidRPr="000B2721" w:rsidRDefault="00266998" w:rsidP="00E652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" w:type="pct"/>
          </w:tcPr>
          <w:p w14:paraId="1A1699AA" w14:textId="04111965" w:rsidR="00266998" w:rsidRPr="000B2721" w:rsidRDefault="00266998" w:rsidP="00E6525B">
            <w:pPr>
              <w:pStyle w:val="letiimBilgileriGvdesi"/>
              <w:rPr>
                <w:rFonts w:ascii="Times New Roman" w:hAnsi="Times New Roman" w:cs="Times New Roman"/>
              </w:rPr>
            </w:pPr>
          </w:p>
        </w:tc>
      </w:tr>
    </w:tbl>
    <w:p w14:paraId="742FEB26" w14:textId="77777777" w:rsidR="00C8183F" w:rsidRPr="000B2721" w:rsidRDefault="00C8183F" w:rsidP="00F5689F">
      <w:pPr>
        <w:rPr>
          <w:rFonts w:ascii="Times New Roman" w:hAnsi="Times New Roman" w:cs="Times New Roman"/>
        </w:rPr>
      </w:pPr>
    </w:p>
    <w:p w14:paraId="6D5CF97A" w14:textId="77777777" w:rsidR="00340C75" w:rsidRPr="000B2721" w:rsidRDefault="00340C75" w:rsidP="00F5689F">
      <w:pPr>
        <w:rPr>
          <w:rFonts w:ascii="Times New Roman" w:hAnsi="Times New Roman" w:cs="Times New Roman"/>
        </w:rPr>
        <w:sectPr w:rsidR="00340C75" w:rsidRPr="000B2721" w:rsidSect="007D1DAC">
          <w:headerReference w:type="default" r:id="rId11"/>
          <w:footerReference w:type="default" r:id="rId12"/>
          <w:pgSz w:w="11906" w:h="16838" w:code="9"/>
          <w:pgMar w:top="1418" w:right="1418" w:bottom="1418" w:left="1418" w:header="720" w:footer="720" w:gutter="0"/>
          <w:cols w:space="720"/>
          <w:docGrid w:linePitch="245"/>
        </w:sectPr>
      </w:pPr>
    </w:p>
    <w:p w14:paraId="22DBB415" w14:textId="6922F51B" w:rsidR="00340C75" w:rsidRPr="007D1DAC" w:rsidRDefault="00340C75" w:rsidP="00340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97E522" w14:textId="2057A7BC" w:rsidR="00340C75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1.Giriş</w:t>
      </w:r>
    </w:p>
    <w:p w14:paraId="6CEFF292" w14:textId="77777777" w:rsidR="00340C75" w:rsidRDefault="00340C75" w:rsidP="00F5689F">
      <w:pPr>
        <w:rPr>
          <w:rFonts w:ascii="Times New Roman" w:hAnsi="Times New Roman" w:cs="Times New Roman"/>
        </w:rPr>
      </w:pPr>
    </w:p>
    <w:p w14:paraId="5FACE17A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30708DBB" w14:textId="6221531F" w:rsidR="007D1DAC" w:rsidRPr="008C6E03" w:rsidRDefault="007D1DAC" w:rsidP="00F5689F">
      <w:pPr>
        <w:rPr>
          <w:rFonts w:ascii="Times New Roman" w:hAnsi="Times New Roman" w:cs="Times New Roman"/>
          <w:sz w:val="24"/>
          <w:szCs w:val="24"/>
        </w:rPr>
      </w:pPr>
      <w:r w:rsidRPr="008C6E03">
        <w:rPr>
          <w:rFonts w:ascii="Times New Roman" w:hAnsi="Times New Roman" w:cs="Times New Roman"/>
          <w:sz w:val="24"/>
          <w:szCs w:val="24"/>
        </w:rPr>
        <w:t>Ana metin şablonunu kullanınız</w:t>
      </w:r>
      <w:r w:rsidR="008C6E03" w:rsidRPr="008C6E03">
        <w:rPr>
          <w:rFonts w:ascii="Times New Roman" w:hAnsi="Times New Roman" w:cs="Times New Roman"/>
          <w:sz w:val="24"/>
          <w:szCs w:val="24"/>
        </w:rPr>
        <w:t xml:space="preserve">. Times New Roman </w:t>
      </w:r>
    </w:p>
    <w:p w14:paraId="5B8A0D23" w14:textId="77777777" w:rsidR="007D1DAC" w:rsidRPr="008C6E03" w:rsidRDefault="007D1DAC" w:rsidP="00F5689F">
      <w:pPr>
        <w:rPr>
          <w:rFonts w:ascii="Times New Roman" w:hAnsi="Times New Roman" w:cs="Times New Roman"/>
          <w:sz w:val="24"/>
          <w:szCs w:val="24"/>
        </w:rPr>
      </w:pPr>
    </w:p>
    <w:p w14:paraId="215B6291" w14:textId="77777777" w:rsidR="007D1DAC" w:rsidRPr="008C6E03" w:rsidRDefault="007D1DAC" w:rsidP="00F5689F">
      <w:pPr>
        <w:rPr>
          <w:rFonts w:ascii="Times New Roman" w:hAnsi="Times New Roman" w:cs="Times New Roman"/>
          <w:sz w:val="24"/>
          <w:szCs w:val="24"/>
        </w:rPr>
      </w:pPr>
    </w:p>
    <w:p w14:paraId="5AF6BB56" w14:textId="542550D2" w:rsidR="007D1DAC" w:rsidRPr="008C6E03" w:rsidRDefault="007D1DAC" w:rsidP="00F5689F">
      <w:pPr>
        <w:rPr>
          <w:rFonts w:ascii="Times New Roman" w:hAnsi="Times New Roman" w:cs="Times New Roman"/>
          <w:sz w:val="24"/>
          <w:szCs w:val="24"/>
        </w:rPr>
      </w:pPr>
      <w:r w:rsidRPr="008C6E03">
        <w:rPr>
          <w:rFonts w:ascii="Times New Roman" w:hAnsi="Times New Roman" w:cs="Times New Roman"/>
          <w:sz w:val="24"/>
          <w:szCs w:val="24"/>
        </w:rPr>
        <w:t xml:space="preserve"> Tablo ve şekiller başlıkları aşağıdaki gibi düzenlenmelidir.</w:t>
      </w:r>
    </w:p>
    <w:p w14:paraId="64D4A328" w14:textId="77777777" w:rsidR="007D1DAC" w:rsidRPr="008C6E03" w:rsidRDefault="007D1DAC" w:rsidP="00F5689F">
      <w:pPr>
        <w:rPr>
          <w:rFonts w:ascii="Times New Roman" w:hAnsi="Times New Roman" w:cs="Times New Roman"/>
          <w:sz w:val="24"/>
          <w:szCs w:val="24"/>
        </w:rPr>
      </w:pPr>
    </w:p>
    <w:p w14:paraId="23D03B32" w14:textId="7F1A0B69" w:rsidR="007D1DAC" w:rsidRDefault="007D1DAC" w:rsidP="007D1DA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Tablo 1.Tablo Yazarlar Tarafından Oluşturulmuştur</w:t>
      </w:r>
    </w:p>
    <w:tbl>
      <w:tblPr>
        <w:tblStyle w:val="TabloKlavuzu"/>
        <w:tblW w:w="0" w:type="auto"/>
        <w:tblInd w:w="704" w:type="dxa"/>
        <w:tblLook w:val="04A0" w:firstRow="1" w:lastRow="0" w:firstColumn="1" w:lastColumn="0" w:noHBand="0" w:noVBand="1"/>
      </w:tblPr>
      <w:tblGrid>
        <w:gridCol w:w="2776"/>
        <w:gridCol w:w="2327"/>
        <w:gridCol w:w="2977"/>
      </w:tblGrid>
      <w:tr w:rsidR="007D1DAC" w14:paraId="1850E288" w14:textId="77777777" w:rsidTr="007D1DAC">
        <w:tc>
          <w:tcPr>
            <w:tcW w:w="2776" w:type="dxa"/>
          </w:tcPr>
          <w:p w14:paraId="781915DF" w14:textId="25768512" w:rsidR="007D1DAC" w:rsidRPr="007D1DAC" w:rsidRDefault="007D1DAC" w:rsidP="00F5689F">
            <w:pPr>
              <w:rPr>
                <w:rFonts w:ascii="Times New Roman" w:hAnsi="Times New Roman" w:cs="Times New Roman"/>
                <w:b/>
                <w:bCs/>
              </w:rPr>
            </w:pPr>
            <w:r w:rsidRPr="007D1DAC">
              <w:rPr>
                <w:rFonts w:ascii="Times New Roman" w:hAnsi="Times New Roman" w:cs="Times New Roman"/>
                <w:b/>
                <w:bCs/>
              </w:rPr>
              <w:t>Örnek 1</w:t>
            </w:r>
          </w:p>
        </w:tc>
        <w:tc>
          <w:tcPr>
            <w:tcW w:w="2327" w:type="dxa"/>
          </w:tcPr>
          <w:p w14:paraId="75690192" w14:textId="34F073A1" w:rsidR="007D1DAC" w:rsidRPr="007D1DAC" w:rsidRDefault="007D1DAC" w:rsidP="00F5689F">
            <w:pPr>
              <w:rPr>
                <w:rFonts w:ascii="Times New Roman" w:hAnsi="Times New Roman" w:cs="Times New Roman"/>
                <w:b/>
                <w:bCs/>
              </w:rPr>
            </w:pPr>
            <w:r w:rsidRPr="007D1DAC">
              <w:rPr>
                <w:rFonts w:ascii="Times New Roman" w:hAnsi="Times New Roman" w:cs="Times New Roman"/>
                <w:b/>
                <w:bCs/>
              </w:rPr>
              <w:t>Örnek 2</w:t>
            </w:r>
          </w:p>
        </w:tc>
        <w:tc>
          <w:tcPr>
            <w:tcW w:w="2977" w:type="dxa"/>
          </w:tcPr>
          <w:p w14:paraId="586E3E17" w14:textId="5B88EB2F" w:rsidR="007D1DAC" w:rsidRPr="007D1DAC" w:rsidRDefault="007D1DAC" w:rsidP="00F568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Örnek 3</w:t>
            </w:r>
          </w:p>
        </w:tc>
      </w:tr>
      <w:tr w:rsidR="007D1DAC" w14:paraId="331C4DD5" w14:textId="77777777" w:rsidTr="007D1DAC">
        <w:tc>
          <w:tcPr>
            <w:tcW w:w="2776" w:type="dxa"/>
          </w:tcPr>
          <w:p w14:paraId="720F3DA4" w14:textId="0AEA9AF0" w:rsidR="007D1DAC" w:rsidRDefault="007D1DAC" w:rsidP="00F56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Örnek 1</w:t>
            </w:r>
          </w:p>
        </w:tc>
        <w:tc>
          <w:tcPr>
            <w:tcW w:w="2327" w:type="dxa"/>
          </w:tcPr>
          <w:p w14:paraId="4DBCAC4C" w14:textId="725EC76F" w:rsidR="007D1DAC" w:rsidRDefault="007D1DAC" w:rsidP="00F56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Örnek 2</w:t>
            </w:r>
          </w:p>
        </w:tc>
        <w:tc>
          <w:tcPr>
            <w:tcW w:w="2977" w:type="dxa"/>
          </w:tcPr>
          <w:p w14:paraId="5A2AB2DA" w14:textId="6F64F03E" w:rsidR="007D1DAC" w:rsidRDefault="007D1DAC" w:rsidP="00F56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Örnek 3</w:t>
            </w:r>
          </w:p>
        </w:tc>
      </w:tr>
      <w:tr w:rsidR="007D1DAC" w14:paraId="131D18B5" w14:textId="77777777" w:rsidTr="007D1DAC">
        <w:tc>
          <w:tcPr>
            <w:tcW w:w="2776" w:type="dxa"/>
          </w:tcPr>
          <w:p w14:paraId="5FE2A8C9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15722101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5668F21D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</w:tr>
      <w:tr w:rsidR="007D1DAC" w14:paraId="68B9DFFD" w14:textId="77777777" w:rsidTr="007D1DAC">
        <w:tc>
          <w:tcPr>
            <w:tcW w:w="2776" w:type="dxa"/>
          </w:tcPr>
          <w:p w14:paraId="5E4986E2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45C86F9B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356E6F8A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</w:tr>
      <w:tr w:rsidR="007D1DAC" w14:paraId="56E2A0B4" w14:textId="77777777" w:rsidTr="007D1DAC">
        <w:tc>
          <w:tcPr>
            <w:tcW w:w="2776" w:type="dxa"/>
          </w:tcPr>
          <w:p w14:paraId="3DD2EB77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5FA0060D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1915080D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</w:tr>
      <w:tr w:rsidR="007D1DAC" w14:paraId="4390B77A" w14:textId="77777777" w:rsidTr="007D1DAC">
        <w:tc>
          <w:tcPr>
            <w:tcW w:w="2776" w:type="dxa"/>
          </w:tcPr>
          <w:p w14:paraId="4F3C0C41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4DAF04E9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4E5C3CAE" w14:textId="77777777" w:rsidR="007D1DAC" w:rsidRDefault="007D1DAC" w:rsidP="00F5689F">
            <w:pPr>
              <w:rPr>
                <w:rFonts w:ascii="Times New Roman" w:hAnsi="Times New Roman" w:cs="Times New Roman"/>
              </w:rPr>
            </w:pPr>
          </w:p>
        </w:tc>
      </w:tr>
    </w:tbl>
    <w:p w14:paraId="4BD0AD5A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03DCA568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2EA6BA25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264121E5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37B0FC7C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0917BAD2" w14:textId="77777777" w:rsidR="007D1DAC" w:rsidRDefault="007D1DAC" w:rsidP="00F5689F">
      <w:pPr>
        <w:rPr>
          <w:rFonts w:ascii="Times New Roman" w:hAnsi="Times New Roman" w:cs="Times New Roman"/>
        </w:rPr>
      </w:pPr>
    </w:p>
    <w:p w14:paraId="761ABEEA" w14:textId="77777777" w:rsidR="007D1DAC" w:rsidRP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42DE8" w14:textId="40E9A0B1" w:rsidR="007D1DAC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2.Literatür Taraması</w:t>
      </w:r>
    </w:p>
    <w:p w14:paraId="227FCB76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D81EE" w14:textId="375AFF98" w:rsidR="007D1DAC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3. Yöntem</w:t>
      </w:r>
    </w:p>
    <w:p w14:paraId="72B44DB0" w14:textId="20AFA3BC" w:rsidR="007D1DAC" w:rsidRDefault="007D1DAC" w:rsidP="00F56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 çalışmada tercih edilen yöntem ……………….</w:t>
      </w:r>
    </w:p>
    <w:p w14:paraId="7E1EC74B" w14:textId="77777777" w:rsidR="007D1DAC" w:rsidRDefault="007D1DAC" w:rsidP="00F5689F">
      <w:pPr>
        <w:rPr>
          <w:rFonts w:ascii="Times New Roman" w:hAnsi="Times New Roman" w:cs="Times New Roman"/>
          <w:sz w:val="24"/>
          <w:szCs w:val="24"/>
        </w:rPr>
      </w:pPr>
    </w:p>
    <w:p w14:paraId="44C48D74" w14:textId="77777777" w:rsidR="007D1DAC" w:rsidRPr="007D1DAC" w:rsidRDefault="007D1DAC" w:rsidP="00F5689F">
      <w:pPr>
        <w:rPr>
          <w:rFonts w:ascii="Times New Roman" w:hAnsi="Times New Roman" w:cs="Times New Roman"/>
          <w:sz w:val="24"/>
          <w:szCs w:val="24"/>
        </w:rPr>
      </w:pPr>
    </w:p>
    <w:p w14:paraId="5C499A1D" w14:textId="1D91AB39" w:rsidR="007D1DAC" w:rsidRPr="008C6E03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03">
        <w:rPr>
          <w:rFonts w:ascii="Times New Roman" w:hAnsi="Times New Roman" w:cs="Times New Roman"/>
          <w:b/>
          <w:bCs/>
          <w:sz w:val="24"/>
          <w:szCs w:val="24"/>
        </w:rPr>
        <w:t>3.1. Amaç</w:t>
      </w:r>
    </w:p>
    <w:p w14:paraId="0527131E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FA2E46" w14:textId="66C3490B" w:rsidR="007D1DAC" w:rsidRPr="008C6E03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03">
        <w:rPr>
          <w:rFonts w:ascii="Times New Roman" w:hAnsi="Times New Roman" w:cs="Times New Roman"/>
          <w:b/>
          <w:bCs/>
          <w:sz w:val="24"/>
          <w:szCs w:val="24"/>
        </w:rPr>
        <w:t>3.2. Evren ve Örneklem</w:t>
      </w:r>
    </w:p>
    <w:p w14:paraId="0C988AC9" w14:textId="53110B59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B17ECF" w14:textId="2F96AADF" w:rsidR="007D1DAC" w:rsidRPr="008C6E03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03">
        <w:rPr>
          <w:rFonts w:ascii="Times New Roman" w:hAnsi="Times New Roman" w:cs="Times New Roman"/>
          <w:b/>
          <w:bCs/>
          <w:sz w:val="24"/>
          <w:szCs w:val="24"/>
        </w:rPr>
        <w:t>3.3. Veri Toplama</w:t>
      </w:r>
    </w:p>
    <w:p w14:paraId="69F4725E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79B8F" w14:textId="1754EBB0" w:rsidR="007D1DAC" w:rsidRPr="008C6E03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E03">
        <w:rPr>
          <w:rFonts w:ascii="Times New Roman" w:hAnsi="Times New Roman" w:cs="Times New Roman"/>
          <w:b/>
          <w:bCs/>
          <w:sz w:val="24"/>
          <w:szCs w:val="24"/>
        </w:rPr>
        <w:t>3.4. Veri Analizi</w:t>
      </w:r>
    </w:p>
    <w:p w14:paraId="1DF8966C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D13D6" w14:textId="7D10739D" w:rsidR="007D1DAC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4. Bulgular</w:t>
      </w:r>
    </w:p>
    <w:p w14:paraId="08DCD8FA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72C41" w14:textId="1B2BB367" w:rsidR="007D1DAC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5. Tartışma ve Sonuç</w:t>
      </w:r>
    </w:p>
    <w:p w14:paraId="49F7E4B0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8EBF7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2A10B" w14:textId="28DC331C" w:rsidR="007D1DAC" w:rsidRPr="008C6E03" w:rsidRDefault="007D1DAC" w:rsidP="00F568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E03">
        <w:rPr>
          <w:rFonts w:ascii="Times New Roman" w:hAnsi="Times New Roman" w:cs="Times New Roman"/>
          <w:b/>
          <w:bCs/>
          <w:sz w:val="28"/>
          <w:szCs w:val="28"/>
        </w:rPr>
        <w:t>Kaynakça</w:t>
      </w:r>
    </w:p>
    <w:p w14:paraId="2839124D" w14:textId="53742582" w:rsidR="007D1DAC" w:rsidRDefault="007D1DAC" w:rsidP="00F568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A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D1DAC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09AB658D" w14:textId="303038BA" w:rsidR="008C6E03" w:rsidRDefault="008C6E03" w:rsidP="00F568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hyperlink r:id="rId13" w:history="1">
        <w:r w:rsidRPr="00067770">
          <w:rPr>
            <w:rStyle w:val="Kpr"/>
            <w:rFonts w:ascii="Times New Roman" w:hAnsi="Times New Roman" w:cs="Times New Roman"/>
            <w:sz w:val="24"/>
            <w:szCs w:val="24"/>
          </w:rPr>
          <w:t>https://apastyle.apa.org/style-grammar-guidelines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AEC8C59" w14:textId="44FD0C2A" w:rsidR="008C6E03" w:rsidRDefault="008C6E03" w:rsidP="00F5689F">
      <w:pPr>
        <w:rPr>
          <w:rFonts w:ascii="Times New Roman" w:hAnsi="Times New Roman" w:cs="Times New Roman"/>
          <w:sz w:val="24"/>
          <w:szCs w:val="24"/>
        </w:rPr>
      </w:pPr>
    </w:p>
    <w:p w14:paraId="7AB83364" w14:textId="77777777" w:rsidR="00236FF3" w:rsidRPr="00236FF3" w:rsidRDefault="00236FF3" w:rsidP="00236FF3">
      <w:pPr>
        <w:rPr>
          <w:rFonts w:ascii="Times New Roman" w:hAnsi="Times New Roman" w:cs="Times New Roman"/>
        </w:rPr>
      </w:pPr>
      <w:r w:rsidRPr="00236FF3">
        <w:rPr>
          <w:rFonts w:ascii="Times New Roman" w:hAnsi="Times New Roman" w:cs="Times New Roman"/>
          <w:b/>
          <w:sz w:val="28"/>
        </w:rPr>
        <w:t>Etik Beyan</w:t>
      </w:r>
    </w:p>
    <w:p w14:paraId="07987E70" w14:textId="77777777" w:rsidR="00236FF3" w:rsidRPr="00236FF3" w:rsidRDefault="00236FF3" w:rsidP="00236FF3">
      <w:pPr>
        <w:rPr>
          <w:rFonts w:ascii="Times New Roman" w:hAnsi="Times New Roman" w:cs="Times New Roman"/>
        </w:rPr>
      </w:pPr>
    </w:p>
    <w:p w14:paraId="003752F4" w14:textId="77777777" w:rsidR="00236FF3" w:rsidRPr="00236FF3" w:rsidRDefault="00236FF3" w:rsidP="00236FF3">
      <w:pPr>
        <w:rPr>
          <w:rFonts w:ascii="Times New Roman" w:hAnsi="Times New Roman" w:cs="Times New Roman"/>
        </w:rPr>
      </w:pPr>
      <w:r w:rsidRPr="00236FF3">
        <w:rPr>
          <w:rFonts w:ascii="Times New Roman" w:hAnsi="Times New Roman" w:cs="Times New Roman"/>
          <w:b/>
          <w:sz w:val="28"/>
        </w:rPr>
        <w:t>Yazar Katkı Oranları</w:t>
      </w:r>
    </w:p>
    <w:p w14:paraId="6575F9F5" w14:textId="77777777" w:rsidR="00236FF3" w:rsidRPr="00236FF3" w:rsidRDefault="00236FF3" w:rsidP="00236FF3">
      <w:pPr>
        <w:rPr>
          <w:rFonts w:ascii="Times New Roman" w:hAnsi="Times New Roman" w:cs="Times New Roman"/>
        </w:rPr>
      </w:pPr>
    </w:p>
    <w:p w14:paraId="7A03295B" w14:textId="77777777" w:rsidR="00236FF3" w:rsidRPr="00236FF3" w:rsidRDefault="00236FF3" w:rsidP="00236FF3">
      <w:pPr>
        <w:rPr>
          <w:rFonts w:ascii="Times New Roman" w:hAnsi="Times New Roman" w:cs="Times New Roman"/>
        </w:rPr>
      </w:pPr>
      <w:r w:rsidRPr="00236FF3">
        <w:rPr>
          <w:rFonts w:ascii="Times New Roman" w:hAnsi="Times New Roman" w:cs="Times New Roman"/>
          <w:b/>
          <w:sz w:val="28"/>
        </w:rPr>
        <w:t>Çıkar Çatışması</w:t>
      </w:r>
    </w:p>
    <w:p w14:paraId="66569239" w14:textId="77777777" w:rsidR="00236FF3" w:rsidRPr="00236FF3" w:rsidRDefault="00236FF3" w:rsidP="00236FF3">
      <w:pPr>
        <w:rPr>
          <w:rFonts w:ascii="Times New Roman" w:hAnsi="Times New Roman" w:cs="Times New Roman"/>
        </w:rPr>
      </w:pPr>
    </w:p>
    <w:p w14:paraId="223492D0" w14:textId="77777777" w:rsidR="00236FF3" w:rsidRPr="00236FF3" w:rsidRDefault="00236FF3" w:rsidP="00236FF3">
      <w:pPr>
        <w:rPr>
          <w:rFonts w:ascii="Times New Roman" w:hAnsi="Times New Roman" w:cs="Times New Roman"/>
        </w:rPr>
      </w:pPr>
      <w:r w:rsidRPr="00236FF3">
        <w:rPr>
          <w:rFonts w:ascii="Times New Roman" w:hAnsi="Times New Roman" w:cs="Times New Roman"/>
          <w:b/>
          <w:sz w:val="28"/>
        </w:rPr>
        <w:t>Finansman</w:t>
      </w:r>
    </w:p>
    <w:p w14:paraId="55F103F0" w14:textId="77777777" w:rsidR="00236FF3" w:rsidRPr="00236FF3" w:rsidRDefault="00236FF3" w:rsidP="00236FF3">
      <w:pPr>
        <w:rPr>
          <w:rFonts w:ascii="Times New Roman" w:hAnsi="Times New Roman" w:cs="Times New Roman"/>
        </w:rPr>
      </w:pPr>
    </w:p>
    <w:p w14:paraId="1A30E7E1" w14:textId="77777777" w:rsidR="00236FF3" w:rsidRPr="00236FF3" w:rsidRDefault="00236FF3" w:rsidP="00236FF3">
      <w:pPr>
        <w:rPr>
          <w:rFonts w:ascii="Times New Roman" w:hAnsi="Times New Roman" w:cs="Times New Roman"/>
        </w:rPr>
      </w:pPr>
      <w:r w:rsidRPr="00236FF3">
        <w:rPr>
          <w:rFonts w:ascii="Times New Roman" w:hAnsi="Times New Roman" w:cs="Times New Roman"/>
          <w:b/>
          <w:sz w:val="28"/>
        </w:rPr>
        <w:t>Kaynakça (APA 7)</w:t>
      </w:r>
    </w:p>
    <w:p w14:paraId="5CD1E12C" w14:textId="77777777" w:rsidR="00236FF3" w:rsidRPr="00236FF3" w:rsidRDefault="00236FF3" w:rsidP="00F5689F">
      <w:pPr>
        <w:rPr>
          <w:rFonts w:ascii="Times New Roman" w:hAnsi="Times New Roman" w:cs="Times New Roman"/>
          <w:sz w:val="24"/>
          <w:szCs w:val="24"/>
        </w:rPr>
      </w:pPr>
    </w:p>
    <w:p w14:paraId="474951B9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2D9D4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52AD5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1C8F90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CA36C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55C8C" w14:textId="77777777" w:rsid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E08AB" w14:textId="0A346E33" w:rsidR="007D1DAC" w:rsidRPr="007D1DAC" w:rsidRDefault="007D1DAC" w:rsidP="00F5689F">
      <w:pPr>
        <w:rPr>
          <w:rFonts w:ascii="Times New Roman" w:hAnsi="Times New Roman" w:cs="Times New Roman"/>
          <w:b/>
          <w:bCs/>
          <w:sz w:val="24"/>
          <w:szCs w:val="24"/>
        </w:rPr>
        <w:sectPr w:rsidR="007D1DAC" w:rsidRPr="007D1DAC" w:rsidSect="007D1DAC">
          <w:pgSz w:w="11906" w:h="16838" w:code="9"/>
          <w:pgMar w:top="1418" w:right="1418" w:bottom="1418" w:left="1418" w:header="720" w:footer="720" w:gutter="0"/>
          <w:cols w:space="720"/>
          <w:docGrid w:linePitch="245"/>
        </w:sectPr>
      </w:pPr>
    </w:p>
    <w:p w14:paraId="1EDF4E42" w14:textId="7D21EF09" w:rsidR="00340C75" w:rsidRPr="000B2721" w:rsidRDefault="00340C75" w:rsidP="00340C75">
      <w:pPr>
        <w:rPr>
          <w:rFonts w:ascii="Times New Roman" w:hAnsi="Times New Roman" w:cs="Times New Roman"/>
        </w:rPr>
      </w:pPr>
    </w:p>
    <w:sectPr w:rsidR="00340C75" w:rsidRPr="000B2721" w:rsidSect="007D1DAC">
      <w:pgSz w:w="11906" w:h="16838" w:code="9"/>
      <w:pgMar w:top="1418" w:right="1418" w:bottom="1418" w:left="1418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4A5E" w14:textId="77777777" w:rsidR="00E3533B" w:rsidRDefault="00E3533B" w:rsidP="00002BDA">
      <w:pPr>
        <w:spacing w:line="240" w:lineRule="auto"/>
      </w:pPr>
      <w:r>
        <w:separator/>
      </w:r>
    </w:p>
  </w:endnote>
  <w:endnote w:type="continuationSeparator" w:id="0">
    <w:p w14:paraId="025EFA60" w14:textId="77777777" w:rsidR="00E3533B" w:rsidRDefault="00E3533B" w:rsidP="00002B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1182826"/>
      <w:docPartObj>
        <w:docPartGallery w:val="Page Numbers (Bottom of Page)"/>
        <w:docPartUnique/>
      </w:docPartObj>
    </w:sdtPr>
    <w:sdtContent>
      <w:p w14:paraId="0566DA48" w14:textId="288EC2DF" w:rsidR="007D1DAC" w:rsidRDefault="007D1DAC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73D855" w14:textId="77777777" w:rsidR="007D1DAC" w:rsidRDefault="007D1DA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7FB04" w14:textId="77777777" w:rsidR="00E3533B" w:rsidRDefault="00E3533B" w:rsidP="00002BDA">
      <w:pPr>
        <w:spacing w:line="240" w:lineRule="auto"/>
      </w:pPr>
      <w:r>
        <w:separator/>
      </w:r>
    </w:p>
  </w:footnote>
  <w:footnote w:type="continuationSeparator" w:id="0">
    <w:p w14:paraId="4117A054" w14:textId="77777777" w:rsidR="00E3533B" w:rsidRDefault="00E3533B" w:rsidP="00002B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8D1A" w14:textId="2B71E37D" w:rsidR="000B2721" w:rsidRDefault="000B2721" w:rsidP="000B2721">
    <w:pPr>
      <w:pStyle w:val="stBilgi"/>
      <w:jc w:val="center"/>
      <w:rPr>
        <w:b/>
        <w:bCs/>
        <w:color w:val="397D89" w:themeColor="accent1" w:themeShade="8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8C53D83" wp14:editId="5EC77A98">
          <wp:simplePos x="0" y="0"/>
          <wp:positionH relativeFrom="column">
            <wp:posOffset>1</wp:posOffset>
          </wp:positionH>
          <wp:positionV relativeFrom="paragraph">
            <wp:posOffset>-243840</wp:posOffset>
          </wp:positionV>
          <wp:extent cx="792480" cy="611932"/>
          <wp:effectExtent l="0" t="0" r="7620" b="0"/>
          <wp:wrapNone/>
          <wp:docPr id="854301008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11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0683">
      <w:rPr>
        <w:b/>
        <w:bCs/>
        <w:color w:val="397D89" w:themeColor="accent1" w:themeShade="80"/>
      </w:rPr>
      <w:t xml:space="preserve">Journal of </w:t>
    </w:r>
    <w:r w:rsidRPr="000B2721">
      <w:rPr>
        <w:b/>
        <w:bCs/>
        <w:color w:val="397D89" w:themeColor="accent1" w:themeShade="80"/>
      </w:rPr>
      <w:t>Scientific Improvements in Tourism …(20..)</w:t>
    </w:r>
    <w:r>
      <w:rPr>
        <w:b/>
        <w:bCs/>
        <w:color w:val="397D89" w:themeColor="accent1" w:themeShade="80"/>
      </w:rPr>
      <w:t xml:space="preserve">   </w:t>
    </w:r>
  </w:p>
  <w:p w14:paraId="1EAD156D" w14:textId="77777777" w:rsidR="007D1DAC" w:rsidRDefault="007D1DAC" w:rsidP="000B2721">
    <w:pPr>
      <w:pStyle w:val="stBilgi"/>
      <w:jc w:val="center"/>
      <w:rPr>
        <w:b/>
        <w:bCs/>
        <w:color w:val="397D89" w:themeColor="accent1" w:themeShade="80"/>
      </w:rPr>
    </w:pPr>
  </w:p>
  <w:p w14:paraId="188917E7" w14:textId="77777777" w:rsidR="000B2721" w:rsidRDefault="000B2721" w:rsidP="000B2721">
    <w:pPr>
      <w:pStyle w:val="stBilgi"/>
      <w:jc w:val="center"/>
      <w:rPr>
        <w:b/>
        <w:bCs/>
        <w:color w:val="397D89" w:themeColor="accent1" w:themeShade="80"/>
      </w:rPr>
    </w:pPr>
  </w:p>
  <w:p w14:paraId="3498DD22" w14:textId="77777777" w:rsidR="000B2721" w:rsidRDefault="000B2721" w:rsidP="000B2721">
    <w:pPr>
      <w:pStyle w:val="stBilgi"/>
      <w:jc w:val="center"/>
      <w:rPr>
        <w:b/>
        <w:bCs/>
        <w:color w:val="397D89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MaddearetleriYetenekler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2386604">
    <w:abstractNumId w:val="2"/>
  </w:num>
  <w:num w:numId="2" w16cid:durableId="461457442">
    <w:abstractNumId w:val="4"/>
  </w:num>
  <w:num w:numId="3" w16cid:durableId="369110774">
    <w:abstractNumId w:val="3"/>
  </w:num>
  <w:num w:numId="4" w16cid:durableId="1200437170">
    <w:abstractNumId w:val="0"/>
  </w:num>
  <w:num w:numId="5" w16cid:durableId="98530329">
    <w:abstractNumId w:val="1"/>
  </w:num>
  <w:num w:numId="6" w16cid:durableId="980381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F0"/>
    <w:rsid w:val="00002BDA"/>
    <w:rsid w:val="000B2721"/>
    <w:rsid w:val="00100683"/>
    <w:rsid w:val="001B0B25"/>
    <w:rsid w:val="00236FF3"/>
    <w:rsid w:val="002532FC"/>
    <w:rsid w:val="00266488"/>
    <w:rsid w:val="00266998"/>
    <w:rsid w:val="002847DF"/>
    <w:rsid w:val="00340C75"/>
    <w:rsid w:val="00366FF0"/>
    <w:rsid w:val="003E6D64"/>
    <w:rsid w:val="0041151A"/>
    <w:rsid w:val="005D49CA"/>
    <w:rsid w:val="00684A68"/>
    <w:rsid w:val="007466F4"/>
    <w:rsid w:val="00747FFA"/>
    <w:rsid w:val="00774459"/>
    <w:rsid w:val="007D1DAC"/>
    <w:rsid w:val="007E26D5"/>
    <w:rsid w:val="008413A3"/>
    <w:rsid w:val="00847CD7"/>
    <w:rsid w:val="00851431"/>
    <w:rsid w:val="008539E9"/>
    <w:rsid w:val="0086291E"/>
    <w:rsid w:val="008C6E03"/>
    <w:rsid w:val="009C4535"/>
    <w:rsid w:val="00A13D95"/>
    <w:rsid w:val="00A635D5"/>
    <w:rsid w:val="00A77F96"/>
    <w:rsid w:val="00A82D03"/>
    <w:rsid w:val="00B2034F"/>
    <w:rsid w:val="00B80EE9"/>
    <w:rsid w:val="00C412FE"/>
    <w:rsid w:val="00C8183F"/>
    <w:rsid w:val="00C83E97"/>
    <w:rsid w:val="00D00539"/>
    <w:rsid w:val="00D03CFE"/>
    <w:rsid w:val="00D136DC"/>
    <w:rsid w:val="00E3533B"/>
    <w:rsid w:val="00E6525B"/>
    <w:rsid w:val="00E93F11"/>
    <w:rsid w:val="00ED6E70"/>
    <w:rsid w:val="00EF10F2"/>
    <w:rsid w:val="00F41ACF"/>
    <w:rsid w:val="00F5689F"/>
    <w:rsid w:val="00F7064C"/>
    <w:rsid w:val="00FE0601"/>
    <w:rsid w:val="00FE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1B515"/>
  <w15:docId w15:val="{ACFA7603-A6C9-4FD4-A676-D4B646A4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98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82D03"/>
    <w:pPr>
      <w:spacing w:before="27"/>
      <w:outlineLvl w:val="0"/>
    </w:pPr>
    <w:rPr>
      <w:rFonts w:asciiTheme="majorHAnsi" w:hAnsiTheme="majorHAnsi"/>
      <w:b/>
      <w:spacing w:val="-16"/>
      <w:sz w:val="85"/>
    </w:rPr>
  </w:style>
  <w:style w:type="paragraph" w:styleId="Balk2">
    <w:name w:val="heading 2"/>
    <w:basedOn w:val="Normal"/>
    <w:next w:val="Normal"/>
    <w:link w:val="Balk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Balk3">
    <w:name w:val="heading 3"/>
    <w:aliases w:val="Heading 3 Section Category"/>
    <w:basedOn w:val="Normal"/>
    <w:next w:val="Normal"/>
    <w:link w:val="Balk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Balk4">
    <w:name w:val="heading 4"/>
    <w:aliases w:val="Heading 4 Job Title"/>
    <w:basedOn w:val="Normal"/>
    <w:next w:val="Normal"/>
    <w:link w:val="Balk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semiHidden/>
    <w:qFormat/>
    <w:rsid w:val="00EF10F2"/>
  </w:style>
  <w:style w:type="paragraph" w:styleId="ListeParagraf">
    <w:name w:val="List Paragraph"/>
    <w:basedOn w:val="Normal"/>
    <w:uiPriority w:val="1"/>
    <w:semiHidden/>
    <w:qFormat/>
  </w:style>
  <w:style w:type="paragraph" w:customStyle="1" w:styleId="TabloParagraf">
    <w:name w:val="Tablo Paragrafı"/>
    <w:basedOn w:val="Normal"/>
    <w:uiPriority w:val="1"/>
    <w:semiHidden/>
    <w:qFormat/>
  </w:style>
  <w:style w:type="character" w:customStyle="1" w:styleId="Balk1Char">
    <w:name w:val="Başlık 1 Char"/>
    <w:basedOn w:val="VarsaylanParagrafYazTipi"/>
    <w:link w:val="Balk1"/>
    <w:uiPriority w:val="9"/>
    <w:rsid w:val="00A82D03"/>
    <w:rPr>
      <w:rFonts w:asciiTheme="majorHAnsi" w:eastAsia="Arial" w:hAnsiTheme="majorHAnsi" w:cs="Arial"/>
      <w:b/>
      <w:color w:val="231F20"/>
      <w:spacing w:val="-16"/>
      <w:sz w:val="85"/>
      <w:szCs w:val="16"/>
      <w:lang w:bidi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Balk3Char">
    <w:name w:val="Başlık 3 Char"/>
    <w:aliases w:val="Heading 3 Section Category Char"/>
    <w:basedOn w:val="VarsaylanParagrafYazTipi"/>
    <w:link w:val="Balk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Balk4Char">
    <w:name w:val="Başlık 4 Char"/>
    <w:aliases w:val="Heading 4 Job Title Char"/>
    <w:basedOn w:val="VarsaylanParagrafYazTipi"/>
    <w:link w:val="Balk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letiimBilgileriGvdesi">
    <w:name w:val="İletişim Bilgileri Gövdesi"/>
    <w:basedOn w:val="GvdeMetni"/>
    <w:qFormat/>
    <w:rsid w:val="00F5689F"/>
    <w:pPr>
      <w:ind w:left="14"/>
    </w:pPr>
  </w:style>
  <w:style w:type="paragraph" w:customStyle="1" w:styleId="YeteneklerMaddearetleri">
    <w:name w:val="Yetenekler Madde İşaretleri"/>
    <w:basedOn w:val="MaddearetleriYetenekler"/>
    <w:qFormat/>
    <w:rsid w:val="00F5689F"/>
  </w:style>
  <w:style w:type="paragraph" w:customStyle="1" w:styleId="MaddearetleriYetenekler">
    <w:name w:val="Madde İşaretleri Yetenekler"/>
    <w:basedOn w:val="letiimBilgileriGvdesi"/>
    <w:semiHidden/>
    <w:qFormat/>
    <w:rsid w:val="00EF10F2"/>
    <w:pPr>
      <w:numPr>
        <w:numId w:val="5"/>
      </w:numPr>
    </w:pPr>
  </w:style>
  <w:style w:type="paragraph" w:styleId="KonuBal">
    <w:name w:val="Title"/>
    <w:basedOn w:val="Normal"/>
    <w:next w:val="Normal"/>
    <w:link w:val="KonuBalChar"/>
    <w:uiPriority w:val="10"/>
    <w:qFormat/>
    <w:rsid w:val="00266998"/>
    <w:pPr>
      <w:spacing w:line="216" w:lineRule="auto"/>
      <w:outlineLvl w:val="0"/>
    </w:pPr>
    <w:rPr>
      <w:rFonts w:asciiTheme="majorHAnsi" w:hAnsiTheme="majorHAnsi"/>
      <w:b/>
      <w:sz w:val="7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6998"/>
    <w:rPr>
      <w:rFonts w:asciiTheme="majorHAnsi" w:eastAsia="Arial" w:hAnsiTheme="majorHAnsi" w:cs="Arial"/>
      <w:b/>
      <w:color w:val="231F20"/>
      <w:sz w:val="72"/>
      <w:szCs w:val="16"/>
      <w:lang w:bidi="en-US"/>
    </w:rPr>
  </w:style>
  <w:style w:type="character" w:customStyle="1" w:styleId="talikKonumu">
    <w:name w:val="İtalik İş Konumu"/>
    <w:basedOn w:val="VarsaylanParagrafYazTipi"/>
    <w:uiPriority w:val="1"/>
    <w:semiHidden/>
    <w:qFormat/>
    <w:rsid w:val="00EF10F2"/>
    <w:rPr>
      <w:i/>
      <w:iCs/>
    </w:rPr>
  </w:style>
  <w:style w:type="character" w:customStyle="1" w:styleId="talik">
    <w:name w:val="İtalik İş"/>
    <w:basedOn w:val="VarsaylanParagrafYazTipi"/>
    <w:uiPriority w:val="1"/>
    <w:semiHidden/>
    <w:qFormat/>
    <w:rsid w:val="00EF10F2"/>
    <w:rPr>
      <w:i/>
      <w:iCs/>
    </w:rPr>
  </w:style>
  <w:style w:type="paragraph" w:customStyle="1" w:styleId="Gvde">
    <w:name w:val="Gövde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GvdeMaddearetleri">
    <w:name w:val="Gövde Madde İşaretleri"/>
    <w:basedOn w:val="Gvde"/>
    <w:uiPriority w:val="99"/>
    <w:semiHidden/>
    <w:rsid w:val="00EF10F2"/>
    <w:pPr>
      <w:ind w:left="180" w:hanging="180"/>
    </w:pPr>
  </w:style>
  <w:style w:type="paragraph" w:styleId="Altyaz">
    <w:name w:val="Subtitle"/>
    <w:basedOn w:val="Balk2"/>
    <w:next w:val="Normal"/>
    <w:link w:val="AltyazChar"/>
    <w:uiPriority w:val="11"/>
    <w:qFormat/>
    <w:rsid w:val="00266998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AltyazChar">
    <w:name w:val="Altyazı Char"/>
    <w:basedOn w:val="VarsaylanParagrafYazTipi"/>
    <w:link w:val="Altyaz"/>
    <w:uiPriority w:val="11"/>
    <w:rsid w:val="00266998"/>
    <w:rPr>
      <w:rFonts w:asciiTheme="majorHAnsi" w:eastAsia="Arial" w:hAnsiTheme="majorHAnsi" w:cs="Arial"/>
      <w:color w:val="231F20"/>
      <w:sz w:val="40"/>
      <w:szCs w:val="16"/>
      <w:lang w:bidi="en-US"/>
    </w:rPr>
  </w:style>
  <w:style w:type="character" w:styleId="YerTutucuMetni">
    <w:name w:val="Placeholder Text"/>
    <w:basedOn w:val="VarsaylanParagrafYazTipi"/>
    <w:uiPriority w:val="99"/>
    <w:semiHidden/>
    <w:rsid w:val="00F5689F"/>
    <w:rPr>
      <w:color w:val="808080"/>
    </w:rPr>
  </w:style>
  <w:style w:type="table" w:styleId="TabloKlavuzu">
    <w:name w:val="Table Grid"/>
    <w:basedOn w:val="NormalTablo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F5689F"/>
    <w:rPr>
      <w:color w:val="4495A2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002BDA"/>
    <w:pPr>
      <w:tabs>
        <w:tab w:val="center" w:pos="4680"/>
        <w:tab w:val="right" w:pos="9360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02BDA"/>
    <w:rPr>
      <w:rFonts w:eastAsia="Arial" w:cs="Arial"/>
      <w:color w:val="231F20"/>
      <w:sz w:val="16"/>
      <w:szCs w:val="16"/>
      <w:lang w:bidi="en-US"/>
    </w:rPr>
  </w:style>
  <w:style w:type="paragraph" w:styleId="AltBilgi">
    <w:name w:val="footer"/>
    <w:basedOn w:val="Normal"/>
    <w:link w:val="AltBilgiChar"/>
    <w:uiPriority w:val="99"/>
    <w:unhideWhenUsed/>
    <w:rsid w:val="00002BDA"/>
    <w:pPr>
      <w:tabs>
        <w:tab w:val="center" w:pos="4680"/>
        <w:tab w:val="right" w:pos="9360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02BDA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astyle.apa.org/style-grammar-guideline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yda\AppData\Roaming\Microsoft\Templates\Etkili%20kapak%20mektubu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03D56-B0B1-492F-844D-9477B1C6C3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EDACA7-763F-4690-9028-A84196B162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FCB5EA4-076E-44D8-B768-225EB08ED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A28080-5DEB-4702-8918-1870B54FC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Etkili kapak mektubu</Template>
  <TotalTime>1</TotalTime>
  <Pages>4</Pages>
  <Words>137</Words>
  <Characters>783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Commentary</cp:lastModifiedBy>
  <cp:revision>3</cp:revision>
  <dcterms:created xsi:type="dcterms:W3CDTF">2026-07-02T20:11:00Z</dcterms:created>
  <dcterms:modified xsi:type="dcterms:W3CDTF">2026-07-09T18:19:00Z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aec71445-594a-4a35-a22f-9e9719a00eef</vt:lpwstr>
  </property>
</Properties>
</file>